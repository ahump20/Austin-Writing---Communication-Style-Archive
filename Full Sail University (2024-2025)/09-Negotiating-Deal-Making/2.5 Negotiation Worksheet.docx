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FB86A" w14:textId="77777777" w:rsidR="00D2614E" w:rsidRDefault="00D2614E" w:rsidP="00D2614E">
      <w:pPr>
        <w:spacing w:line="36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Assignment Questions:</w:t>
      </w:r>
    </w:p>
    <w:p w14:paraId="29687D6A" w14:textId="36168618" w:rsidR="00D2614E" w:rsidRPr="00C649B2" w:rsidRDefault="00C649B2" w:rsidP="00D2614E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 w:rsidRPr="000D23BA">
        <w:rPr>
          <w:rFonts w:asciiTheme="majorHAnsi" w:hAnsiTheme="majorHAnsi"/>
        </w:rPr>
        <w:t xml:space="preserve">Provide at least one example of </w:t>
      </w:r>
      <w:r>
        <w:rPr>
          <w:rFonts w:asciiTheme="majorHAnsi" w:hAnsiTheme="majorHAnsi"/>
        </w:rPr>
        <w:t>each negotiator</w:t>
      </w:r>
      <w:r w:rsidRPr="000D23BA">
        <w:rPr>
          <w:rFonts w:asciiTheme="majorHAnsi" w:hAnsiTheme="majorHAnsi"/>
        </w:rPr>
        <w:t>’s</w:t>
      </w:r>
      <w:r w:rsidRPr="000D23BA">
        <w:rPr>
          <w:rFonts w:asciiTheme="majorHAnsi" w:hAnsiTheme="majorHAnsi"/>
          <w:b/>
        </w:rPr>
        <w:t xml:space="preserve"> bargaining position</w:t>
      </w:r>
      <w:r w:rsidRPr="000D23BA">
        <w:rPr>
          <w:rFonts w:asciiTheme="majorHAnsi" w:hAnsiTheme="majorHAnsi"/>
        </w:rPr>
        <w:t xml:space="preserve"> in the negotiation?</w:t>
      </w:r>
      <w:r>
        <w:rPr>
          <w:rFonts w:asciiTheme="majorHAnsi" w:hAnsiTheme="majorHAnsi"/>
        </w:rPr>
        <w:t xml:space="preserve"> </w:t>
      </w:r>
    </w:p>
    <w:p w14:paraId="28A017B6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20BA708B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2B7C4CA7" w14:textId="77777777" w:rsidR="00D2614E" w:rsidRPr="00D2614E" w:rsidRDefault="00D2614E" w:rsidP="00D2614E">
      <w:pPr>
        <w:spacing w:line="360" w:lineRule="auto"/>
        <w:rPr>
          <w:rFonts w:asciiTheme="majorHAnsi" w:hAnsiTheme="majorHAnsi"/>
        </w:rPr>
      </w:pPr>
    </w:p>
    <w:p w14:paraId="6A158D3F" w14:textId="19230549" w:rsidR="00D2614E" w:rsidRDefault="00D2614E" w:rsidP="00D2614E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What were the negotiators’</w:t>
      </w:r>
      <w:r w:rsidRPr="000D23BA">
        <w:rPr>
          <w:rFonts w:asciiTheme="majorHAnsi" w:hAnsiTheme="majorHAnsi"/>
        </w:rPr>
        <w:t xml:space="preserve"> </w:t>
      </w:r>
      <w:r w:rsidRPr="000D23BA">
        <w:rPr>
          <w:rFonts w:asciiTheme="majorHAnsi" w:hAnsiTheme="majorHAnsi"/>
          <w:b/>
        </w:rPr>
        <w:t>underlying interests</w:t>
      </w:r>
      <w:r w:rsidRPr="000D23BA">
        <w:rPr>
          <w:rFonts w:asciiTheme="majorHAnsi" w:hAnsiTheme="majorHAnsi"/>
        </w:rPr>
        <w:t xml:space="preserve"> in this negotiation (e.g.</w:t>
      </w:r>
      <w:r>
        <w:rPr>
          <w:rFonts w:asciiTheme="majorHAnsi" w:hAnsiTheme="majorHAnsi"/>
        </w:rPr>
        <w:t>, what was really motivating the parties</w:t>
      </w:r>
      <w:r w:rsidRPr="000D23BA">
        <w:rPr>
          <w:rFonts w:asciiTheme="majorHAnsi" w:hAnsiTheme="majorHAnsi"/>
        </w:rPr>
        <w:t xml:space="preserve"> to be in the negotiation</w:t>
      </w:r>
      <w:r>
        <w:rPr>
          <w:rFonts w:asciiTheme="majorHAnsi" w:hAnsiTheme="majorHAnsi"/>
        </w:rPr>
        <w:t>? What was the reasoning behind their positions?)</w:t>
      </w:r>
      <w:r w:rsidR="000E395A">
        <w:rPr>
          <w:rFonts w:asciiTheme="majorHAnsi" w:hAnsiTheme="majorHAnsi"/>
        </w:rPr>
        <w:t xml:space="preserve">  </w:t>
      </w:r>
    </w:p>
    <w:p w14:paraId="5A95796F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771CD038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276CF479" w14:textId="77777777" w:rsidR="00D2614E" w:rsidRPr="00D2614E" w:rsidRDefault="00D2614E" w:rsidP="00D2614E">
      <w:pPr>
        <w:spacing w:line="360" w:lineRule="auto"/>
        <w:rPr>
          <w:rFonts w:asciiTheme="majorHAnsi" w:hAnsiTheme="majorHAnsi"/>
        </w:rPr>
      </w:pPr>
    </w:p>
    <w:p w14:paraId="57D888F8" w14:textId="6F8E8EB1" w:rsidR="00D2614E" w:rsidRDefault="00D2614E" w:rsidP="00D2614E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 w:rsidRPr="000D23BA">
        <w:rPr>
          <w:rFonts w:asciiTheme="majorHAnsi" w:hAnsiTheme="majorHAnsi"/>
        </w:rPr>
        <w:t xml:space="preserve">How did the final agreement create a </w:t>
      </w:r>
      <w:r w:rsidRPr="000D23BA">
        <w:rPr>
          <w:rFonts w:asciiTheme="majorHAnsi" w:hAnsiTheme="majorHAnsi"/>
          <w:b/>
        </w:rPr>
        <w:t>mutual benefit</w:t>
      </w:r>
      <w:r w:rsidRPr="000D23BA">
        <w:rPr>
          <w:rFonts w:asciiTheme="majorHAnsi" w:hAnsiTheme="majorHAnsi"/>
        </w:rPr>
        <w:t xml:space="preserve"> for </w:t>
      </w:r>
      <w:r w:rsidRPr="000D23BA">
        <w:rPr>
          <w:rFonts w:asciiTheme="majorHAnsi" w:hAnsiTheme="majorHAnsi"/>
          <w:i/>
        </w:rPr>
        <w:t>both</w:t>
      </w:r>
      <w:r w:rsidRPr="000D23BA">
        <w:rPr>
          <w:rFonts w:asciiTheme="majorHAnsi" w:hAnsiTheme="majorHAnsi"/>
        </w:rPr>
        <w:t xml:space="preserve"> parties (make sure to connect to</w:t>
      </w:r>
      <w:r w:rsidR="000E395A">
        <w:rPr>
          <w:rFonts w:asciiTheme="majorHAnsi" w:hAnsiTheme="majorHAnsi"/>
        </w:rPr>
        <w:t xml:space="preserve"> the underlying interests)?  </w:t>
      </w:r>
    </w:p>
    <w:p w14:paraId="19EB90D0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24F5FBE4" w14:textId="77777777" w:rsidR="00D2614E" w:rsidRPr="00D2614E" w:rsidRDefault="00D2614E" w:rsidP="00D2614E">
      <w:pPr>
        <w:spacing w:line="360" w:lineRule="auto"/>
        <w:rPr>
          <w:rFonts w:asciiTheme="majorHAnsi" w:hAnsiTheme="majorHAnsi"/>
        </w:rPr>
      </w:pPr>
    </w:p>
    <w:p w14:paraId="290B7F31" w14:textId="0ACB7E32" w:rsidR="00D2614E" w:rsidRDefault="00D2614E" w:rsidP="00D2614E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 w:rsidRPr="000D23BA">
        <w:rPr>
          <w:rFonts w:asciiTheme="majorHAnsi" w:hAnsiTheme="majorHAnsi"/>
          <w:i/>
        </w:rPr>
        <w:t>What</w:t>
      </w:r>
      <w:r w:rsidRPr="000D23BA">
        <w:rPr>
          <w:rFonts w:asciiTheme="majorHAnsi" w:hAnsiTheme="majorHAnsi"/>
        </w:rPr>
        <w:t xml:space="preserve"> </w:t>
      </w:r>
      <w:r w:rsidRPr="000D23BA">
        <w:rPr>
          <w:rFonts w:asciiTheme="majorHAnsi" w:hAnsiTheme="majorHAnsi"/>
          <w:i/>
        </w:rPr>
        <w:t>specific</w:t>
      </w:r>
      <w:r w:rsidRPr="000D23BA">
        <w:rPr>
          <w:rFonts w:asciiTheme="majorHAnsi" w:hAnsiTheme="majorHAnsi"/>
        </w:rPr>
        <w:t xml:space="preserve"> </w:t>
      </w:r>
      <w:r w:rsidRPr="000D23BA">
        <w:rPr>
          <w:rFonts w:asciiTheme="majorHAnsi" w:hAnsiTheme="majorHAnsi"/>
          <w:b/>
        </w:rPr>
        <w:t>neutral criteria</w:t>
      </w:r>
      <w:r w:rsidRPr="000D23BA">
        <w:rPr>
          <w:rFonts w:asciiTheme="majorHAnsi" w:hAnsiTheme="majorHAnsi"/>
        </w:rPr>
        <w:t xml:space="preserve"> (such as statistics, industry standards, etc.) were used in this negotiation </w:t>
      </w:r>
      <w:r w:rsidRPr="000D23BA">
        <w:rPr>
          <w:rFonts w:asciiTheme="majorHAnsi" w:hAnsiTheme="majorHAnsi"/>
          <w:u w:val="single"/>
        </w:rPr>
        <w:t>and</w:t>
      </w:r>
      <w:r w:rsidRPr="000D23BA">
        <w:rPr>
          <w:rFonts w:asciiTheme="majorHAnsi" w:hAnsiTheme="majorHAnsi"/>
        </w:rPr>
        <w:t xml:space="preserve"> </w:t>
      </w:r>
      <w:r w:rsidRPr="000D23BA">
        <w:rPr>
          <w:rFonts w:asciiTheme="majorHAnsi" w:hAnsiTheme="majorHAnsi"/>
          <w:i/>
        </w:rPr>
        <w:t>How</w:t>
      </w:r>
      <w:r w:rsidRPr="000D23BA">
        <w:rPr>
          <w:rFonts w:asciiTheme="majorHAnsi" w:hAnsiTheme="majorHAnsi"/>
        </w:rPr>
        <w:t xml:space="preserve"> did the </w:t>
      </w:r>
      <w:r w:rsidRPr="000D23BA">
        <w:rPr>
          <w:rFonts w:asciiTheme="majorHAnsi" w:hAnsiTheme="majorHAnsi"/>
          <w:b/>
        </w:rPr>
        <w:t>neutral criteria</w:t>
      </w:r>
      <w:r w:rsidRPr="000D23BA">
        <w:rPr>
          <w:rFonts w:asciiTheme="majorHAnsi" w:hAnsiTheme="majorHAnsi"/>
        </w:rPr>
        <w:t xml:space="preserve"> h</w:t>
      </w:r>
      <w:r w:rsidR="00C649B2">
        <w:rPr>
          <w:rFonts w:asciiTheme="majorHAnsi" w:hAnsiTheme="majorHAnsi"/>
        </w:rPr>
        <w:t xml:space="preserve">elp settle the negotiation?  </w:t>
      </w:r>
    </w:p>
    <w:p w14:paraId="71649977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3B606D95" w14:textId="77777777" w:rsidR="00D2614E" w:rsidRPr="00D2614E" w:rsidRDefault="00D2614E" w:rsidP="00D2614E">
      <w:pPr>
        <w:spacing w:line="360" w:lineRule="auto"/>
        <w:rPr>
          <w:rFonts w:asciiTheme="majorHAnsi" w:hAnsiTheme="majorHAnsi"/>
        </w:rPr>
      </w:pPr>
    </w:p>
    <w:p w14:paraId="391B4043" w14:textId="5BDB6556" w:rsidR="00D2614E" w:rsidRDefault="00C649B2" w:rsidP="00D2614E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>W</w:t>
      </w:r>
      <w:r w:rsidR="00D2614E">
        <w:rPr>
          <w:rFonts w:asciiTheme="majorHAnsi" w:hAnsiTheme="majorHAnsi"/>
        </w:rPr>
        <w:t xml:space="preserve">hat </w:t>
      </w:r>
      <w:r>
        <w:rPr>
          <w:rFonts w:asciiTheme="majorHAnsi" w:hAnsiTheme="majorHAnsi"/>
        </w:rPr>
        <w:t xml:space="preserve">were </w:t>
      </w:r>
      <w:r w:rsidR="000E395A">
        <w:rPr>
          <w:rFonts w:asciiTheme="majorHAnsi" w:hAnsiTheme="majorHAnsi"/>
        </w:rPr>
        <w:t xml:space="preserve">the </w:t>
      </w:r>
      <w:r>
        <w:rPr>
          <w:rFonts w:asciiTheme="majorHAnsi" w:hAnsiTheme="majorHAnsi"/>
          <w:b/>
        </w:rPr>
        <w:t>BATNAs</w:t>
      </w:r>
      <w:r w:rsidR="00D2614E">
        <w:rPr>
          <w:rFonts w:asciiTheme="majorHAnsi" w:hAnsiTheme="majorHAnsi"/>
        </w:rPr>
        <w:t xml:space="preserve"> </w:t>
      </w:r>
      <w:r w:rsidR="000E395A">
        <w:rPr>
          <w:rFonts w:asciiTheme="majorHAnsi" w:hAnsiTheme="majorHAnsi"/>
        </w:rPr>
        <w:t>for each party</w:t>
      </w:r>
      <w:r w:rsidR="00D2614E">
        <w:rPr>
          <w:rFonts w:asciiTheme="majorHAnsi" w:hAnsiTheme="majorHAnsi"/>
        </w:rPr>
        <w:t xml:space="preserve"> if</w:t>
      </w:r>
      <w:r w:rsidR="000E395A">
        <w:rPr>
          <w:rFonts w:asciiTheme="majorHAnsi" w:hAnsiTheme="majorHAnsi"/>
        </w:rPr>
        <w:t xml:space="preserve"> no agreement was reached</w:t>
      </w:r>
      <w:r w:rsidR="00D2614E">
        <w:rPr>
          <w:rFonts w:asciiTheme="majorHAnsi" w:hAnsiTheme="majorHAnsi"/>
        </w:rPr>
        <w:t xml:space="preserve">. </w:t>
      </w:r>
      <w:r w:rsidR="00070920">
        <w:rPr>
          <w:rFonts w:asciiTheme="majorHAnsi" w:hAnsiTheme="majorHAnsi"/>
        </w:rPr>
        <w:t xml:space="preserve"> </w:t>
      </w:r>
    </w:p>
    <w:p w14:paraId="7D58B0A3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43DB284F" w14:textId="77777777" w:rsidR="00D2614E" w:rsidRPr="00D2614E" w:rsidRDefault="00D2614E" w:rsidP="00D2614E">
      <w:pPr>
        <w:spacing w:line="360" w:lineRule="auto"/>
        <w:rPr>
          <w:rFonts w:asciiTheme="majorHAnsi" w:hAnsiTheme="majorHAnsi"/>
        </w:rPr>
      </w:pPr>
    </w:p>
    <w:p w14:paraId="49A6268E" w14:textId="77777777" w:rsidR="00D2614E" w:rsidRDefault="00D2614E" w:rsidP="00D2614E">
      <w:pPr>
        <w:spacing w:line="360" w:lineRule="auto"/>
        <w:rPr>
          <w:rFonts w:asciiTheme="majorHAnsi" w:hAnsiTheme="majorHAnsi"/>
        </w:rPr>
      </w:pPr>
    </w:p>
    <w:p w14:paraId="5F3C88A7" w14:textId="77777777" w:rsidR="00D2614E" w:rsidRPr="00D2614E" w:rsidRDefault="00D2614E" w:rsidP="00D2614E">
      <w:pPr>
        <w:spacing w:line="360" w:lineRule="auto"/>
        <w:rPr>
          <w:rFonts w:asciiTheme="majorHAnsi" w:hAnsiTheme="majorHAnsi"/>
        </w:rPr>
      </w:pPr>
    </w:p>
    <w:p w14:paraId="0093A78A" w14:textId="3BB4F17F" w:rsidR="00C649B2" w:rsidRDefault="00C649B2" w:rsidP="00C649B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were the </w:t>
      </w:r>
      <w:r w:rsidRPr="00830EE1">
        <w:rPr>
          <w:rFonts w:asciiTheme="majorHAnsi" w:hAnsiTheme="majorHAnsi"/>
          <w:b/>
        </w:rPr>
        <w:t>communication styles</w:t>
      </w:r>
      <w:r>
        <w:rPr>
          <w:rFonts w:asciiTheme="majorHAnsi" w:hAnsiTheme="majorHAnsi"/>
        </w:rPr>
        <w:t xml:space="preserve"> of the parties? How did you adapt your communication style to best communicate with the other party? </w:t>
      </w:r>
    </w:p>
    <w:p w14:paraId="2036C485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1EB857E3" w14:textId="77777777" w:rsidR="00070920" w:rsidRDefault="00070920" w:rsidP="00C649B2">
      <w:pPr>
        <w:spacing w:line="360" w:lineRule="auto"/>
        <w:rPr>
          <w:rFonts w:asciiTheme="majorHAnsi" w:hAnsiTheme="majorHAnsi"/>
        </w:rPr>
      </w:pPr>
    </w:p>
    <w:p w14:paraId="21105EA2" w14:textId="77777777" w:rsidR="00070920" w:rsidRDefault="00070920" w:rsidP="00C649B2">
      <w:pPr>
        <w:spacing w:line="360" w:lineRule="auto"/>
        <w:rPr>
          <w:rFonts w:asciiTheme="majorHAnsi" w:hAnsiTheme="majorHAnsi"/>
        </w:rPr>
      </w:pPr>
    </w:p>
    <w:p w14:paraId="0C0B250D" w14:textId="77777777" w:rsidR="00070920" w:rsidRDefault="00070920" w:rsidP="00C649B2">
      <w:pPr>
        <w:spacing w:line="360" w:lineRule="auto"/>
        <w:rPr>
          <w:rFonts w:asciiTheme="majorHAnsi" w:hAnsiTheme="majorHAnsi"/>
        </w:rPr>
      </w:pPr>
    </w:p>
    <w:p w14:paraId="2C23E462" w14:textId="77777777" w:rsidR="00C649B2" w:rsidRPr="00C649B2" w:rsidRDefault="00C649B2" w:rsidP="00C649B2">
      <w:pPr>
        <w:spacing w:line="360" w:lineRule="auto"/>
        <w:rPr>
          <w:rFonts w:asciiTheme="majorHAnsi" w:hAnsiTheme="majorHAnsi"/>
        </w:rPr>
      </w:pPr>
    </w:p>
    <w:p w14:paraId="2AD749CB" w14:textId="27A16ADB" w:rsidR="00C649B2" w:rsidRDefault="00C649B2" w:rsidP="00C649B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did the parties take </w:t>
      </w:r>
      <w:r w:rsidRPr="00830EE1">
        <w:rPr>
          <w:rFonts w:asciiTheme="majorHAnsi" w:hAnsiTheme="majorHAnsi"/>
          <w:b/>
        </w:rPr>
        <w:t>proactive steps</w:t>
      </w:r>
      <w:r>
        <w:rPr>
          <w:rFonts w:asciiTheme="majorHAnsi" w:hAnsiTheme="majorHAnsi"/>
        </w:rPr>
        <w:t xml:space="preserve"> to prevent </w:t>
      </w:r>
      <w:r w:rsidRPr="00830EE1">
        <w:rPr>
          <w:rFonts w:asciiTheme="majorHAnsi" w:hAnsiTheme="majorHAnsi"/>
          <w:b/>
        </w:rPr>
        <w:t>negative emotions</w:t>
      </w:r>
      <w:r>
        <w:rPr>
          <w:rFonts w:asciiTheme="majorHAnsi" w:hAnsiTheme="majorHAnsi"/>
        </w:rPr>
        <w:t xml:space="preserve">? (Please make sure to refer to the lesson on Preventing Negative Emotions. </w:t>
      </w:r>
    </w:p>
    <w:p w14:paraId="1FE8812E" w14:textId="77777777" w:rsidR="00070920" w:rsidRDefault="00070920" w:rsidP="00070920">
      <w:pPr>
        <w:spacing w:line="360" w:lineRule="auto"/>
        <w:rPr>
          <w:rFonts w:asciiTheme="majorHAnsi" w:hAnsiTheme="majorHAnsi"/>
        </w:rPr>
      </w:pPr>
    </w:p>
    <w:p w14:paraId="3FF5A695" w14:textId="77777777" w:rsidR="00070920" w:rsidRDefault="00070920" w:rsidP="00070920">
      <w:pPr>
        <w:spacing w:line="360" w:lineRule="auto"/>
        <w:rPr>
          <w:rFonts w:asciiTheme="majorHAnsi" w:hAnsiTheme="majorHAnsi"/>
        </w:rPr>
      </w:pPr>
    </w:p>
    <w:p w14:paraId="4E0486E8" w14:textId="77777777" w:rsidR="00070920" w:rsidRPr="00070920" w:rsidRDefault="00070920" w:rsidP="00070920">
      <w:pPr>
        <w:spacing w:line="360" w:lineRule="auto"/>
        <w:rPr>
          <w:rFonts w:asciiTheme="majorHAnsi" w:hAnsiTheme="majorHAnsi"/>
        </w:rPr>
      </w:pPr>
    </w:p>
    <w:p w14:paraId="65EE4D26" w14:textId="77777777" w:rsidR="00C649B2" w:rsidRPr="00C649B2" w:rsidRDefault="00C649B2" w:rsidP="00C649B2">
      <w:pPr>
        <w:spacing w:line="360" w:lineRule="auto"/>
        <w:rPr>
          <w:rFonts w:asciiTheme="majorHAnsi" w:hAnsiTheme="majorHAnsi"/>
        </w:rPr>
      </w:pPr>
    </w:p>
    <w:p w14:paraId="4E300723" w14:textId="768D259A" w:rsidR="00C649B2" w:rsidRDefault="00C649B2" w:rsidP="00C649B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</w:t>
      </w:r>
      <w:r w:rsidRPr="00715F06">
        <w:rPr>
          <w:rFonts w:asciiTheme="majorHAnsi" w:hAnsiTheme="majorHAnsi"/>
        </w:rPr>
        <w:t xml:space="preserve">was the best thing done </w:t>
      </w:r>
      <w:r>
        <w:rPr>
          <w:rFonts w:asciiTheme="majorHAnsi" w:hAnsiTheme="majorHAnsi"/>
        </w:rPr>
        <w:t xml:space="preserve">and one thing that could be improved upon </w:t>
      </w:r>
      <w:r w:rsidRPr="00715F06">
        <w:rPr>
          <w:rFonts w:asciiTheme="majorHAnsi" w:hAnsiTheme="majorHAnsi"/>
        </w:rPr>
        <w:t>in this negotiation</w:t>
      </w:r>
      <w:r>
        <w:rPr>
          <w:rFonts w:asciiTheme="majorHAnsi" w:hAnsiTheme="majorHAnsi"/>
        </w:rPr>
        <w:t>? (Provide thorough reasoning. It is not acceptable to say that nothing went well.)</w:t>
      </w:r>
      <w:r w:rsidRPr="00715F06">
        <w:rPr>
          <w:rFonts w:asciiTheme="majorHAnsi" w:hAnsiTheme="majorHAnsi"/>
        </w:rPr>
        <w:t xml:space="preserve"> </w:t>
      </w:r>
    </w:p>
    <w:p w14:paraId="6683B61C" w14:textId="77777777" w:rsidR="00C649B2" w:rsidRDefault="00C649B2" w:rsidP="00C649B2">
      <w:pPr>
        <w:pStyle w:val="ListParagraph"/>
        <w:spacing w:line="360" w:lineRule="auto"/>
        <w:rPr>
          <w:rFonts w:asciiTheme="majorHAnsi" w:hAnsiTheme="majorHAnsi"/>
        </w:rPr>
      </w:pPr>
    </w:p>
    <w:p w14:paraId="7AEEE250" w14:textId="77777777" w:rsidR="00C649B2" w:rsidRPr="00A9263B" w:rsidRDefault="00C649B2" w:rsidP="00C649B2">
      <w:pPr>
        <w:pStyle w:val="ListParagraph"/>
        <w:spacing w:line="360" w:lineRule="auto"/>
        <w:rPr>
          <w:rFonts w:asciiTheme="majorHAnsi" w:hAnsiTheme="majorHAnsi"/>
        </w:rPr>
      </w:pPr>
    </w:p>
    <w:p w14:paraId="3F875CE0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3B8F1394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6FDFB72F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74836D53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7105EEAD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0BA267D9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7076B331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14C543F5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6ECCC9DE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41694EDF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0003995B" w14:textId="77777777" w:rsidR="00C649B2" w:rsidRDefault="00C649B2" w:rsidP="00C649B2">
      <w:pPr>
        <w:spacing w:line="360" w:lineRule="auto"/>
        <w:rPr>
          <w:rFonts w:asciiTheme="majorHAnsi" w:hAnsiTheme="majorHAnsi"/>
        </w:rPr>
      </w:pPr>
    </w:p>
    <w:p w14:paraId="7EFB5536" w14:textId="77777777" w:rsidR="00D2614E" w:rsidRPr="00D2614E" w:rsidRDefault="00D2614E" w:rsidP="00D2614E"/>
    <w:sectPr w:rsidR="00D2614E" w:rsidRPr="00D2614E" w:rsidSect="002E15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93629" w14:textId="77777777" w:rsidR="000A5730" w:rsidRDefault="000A5730">
      <w:r>
        <w:separator/>
      </w:r>
    </w:p>
  </w:endnote>
  <w:endnote w:type="continuationSeparator" w:id="0">
    <w:p w14:paraId="22810521" w14:textId="77777777" w:rsidR="000A5730" w:rsidRDefault="000A5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2EDBD" w14:textId="77777777" w:rsidR="002B64C2" w:rsidRDefault="00056F1D" w:rsidP="002E15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B64C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C73ED4" w14:textId="77777777" w:rsidR="002B64C2" w:rsidRDefault="002B64C2" w:rsidP="00C578A1">
    <w:pPr>
      <w:pStyle w:val="Footer"/>
      <w:ind w:right="360"/>
    </w:pPr>
  </w:p>
  <w:p w14:paraId="4A0F3AB4" w14:textId="77777777" w:rsidR="00D762A9" w:rsidRDefault="00D762A9"/>
  <w:p w14:paraId="57D823BA" w14:textId="77777777" w:rsidR="00D762A9" w:rsidRDefault="00D762A9"/>
  <w:p w14:paraId="10CA0FF0" w14:textId="77777777" w:rsidR="00D762A9" w:rsidRDefault="00D762A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ECE2D" w14:textId="77777777" w:rsidR="002B64C2" w:rsidRPr="00C578A1" w:rsidRDefault="00056F1D" w:rsidP="002E15F3">
    <w:pPr>
      <w:pStyle w:val="Footer"/>
      <w:framePr w:wrap="around" w:vAnchor="text" w:hAnchor="margin" w:xAlign="right" w:y="1"/>
      <w:rPr>
        <w:rStyle w:val="PageNumber"/>
      </w:rPr>
    </w:pPr>
    <w:r w:rsidRPr="00C578A1">
      <w:rPr>
        <w:rStyle w:val="PageNumber"/>
        <w:rFonts w:asciiTheme="majorHAnsi" w:hAnsiTheme="majorHAnsi"/>
      </w:rPr>
      <w:fldChar w:fldCharType="begin"/>
    </w:r>
    <w:r w:rsidR="002B64C2" w:rsidRPr="00C578A1">
      <w:rPr>
        <w:rStyle w:val="PageNumber"/>
        <w:rFonts w:asciiTheme="majorHAnsi" w:hAnsiTheme="majorHAnsi"/>
      </w:rPr>
      <w:instrText xml:space="preserve">PAGE  </w:instrText>
    </w:r>
    <w:r w:rsidRPr="00C578A1">
      <w:rPr>
        <w:rStyle w:val="PageNumber"/>
        <w:rFonts w:asciiTheme="majorHAnsi" w:hAnsiTheme="majorHAnsi"/>
      </w:rPr>
      <w:fldChar w:fldCharType="separate"/>
    </w:r>
    <w:r w:rsidR="0029017B">
      <w:rPr>
        <w:rStyle w:val="PageNumber"/>
        <w:rFonts w:asciiTheme="majorHAnsi" w:hAnsiTheme="majorHAnsi"/>
        <w:noProof/>
      </w:rPr>
      <w:t>1</w:t>
    </w:r>
    <w:r w:rsidRPr="00C578A1">
      <w:rPr>
        <w:rStyle w:val="PageNumber"/>
        <w:rFonts w:asciiTheme="majorHAnsi" w:hAnsiTheme="majorHAnsi"/>
      </w:rPr>
      <w:fldChar w:fldCharType="end"/>
    </w:r>
  </w:p>
  <w:p w14:paraId="745894FF" w14:textId="77777777" w:rsidR="002B64C2" w:rsidRDefault="002B64C2" w:rsidP="00C578A1">
    <w:pPr>
      <w:pStyle w:val="Footer"/>
      <w:ind w:right="360"/>
    </w:pPr>
  </w:p>
  <w:p w14:paraId="239A403B" w14:textId="77777777" w:rsidR="00D762A9" w:rsidRDefault="00D762A9"/>
  <w:p w14:paraId="47000C7A" w14:textId="77777777" w:rsidR="00D762A9" w:rsidRDefault="00D762A9"/>
  <w:p w14:paraId="280E08C8" w14:textId="77777777" w:rsidR="00D762A9" w:rsidRDefault="00D762A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BF7B6" w14:textId="77777777" w:rsidR="00AF49A8" w:rsidRDefault="00AF4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1FA20" w14:textId="77777777" w:rsidR="000A5730" w:rsidRDefault="000A5730">
      <w:r>
        <w:separator/>
      </w:r>
    </w:p>
  </w:footnote>
  <w:footnote w:type="continuationSeparator" w:id="0">
    <w:p w14:paraId="35F9EB1A" w14:textId="77777777" w:rsidR="000A5730" w:rsidRDefault="000A5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E9A51" w14:textId="77777777" w:rsidR="00AF49A8" w:rsidRDefault="00AF4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leftFromText="180" w:rightFromText="180" w:vertAnchor="page" w:horzAnchor="page" w:tblpX="109" w:tblpY="361"/>
      <w:tblW w:w="123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0A0" w:firstRow="1" w:lastRow="0" w:firstColumn="1" w:lastColumn="0" w:noHBand="0" w:noVBand="0"/>
    </w:tblPr>
    <w:tblGrid>
      <w:gridCol w:w="5328"/>
      <w:gridCol w:w="7020"/>
    </w:tblGrid>
    <w:tr w:rsidR="002B64C2" w14:paraId="0315F755" w14:textId="77777777">
      <w:trPr>
        <w:trHeight w:val="1620"/>
      </w:trPr>
      <w:tc>
        <w:tcPr>
          <w:tcW w:w="5328" w:type="dxa"/>
          <w:shd w:val="clear" w:color="auto" w:fill="999A87"/>
        </w:tcPr>
        <w:p w14:paraId="29D497C2" w14:textId="77777777" w:rsidR="002B64C2" w:rsidRDefault="002B64C2" w:rsidP="002E15F3">
          <w:pPr>
            <w:pStyle w:val="Header"/>
            <w:ind w:left="72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E407555" wp14:editId="69E2171E">
                <wp:simplePos x="0" y="0"/>
                <wp:positionH relativeFrom="column">
                  <wp:posOffset>553720</wp:posOffset>
                </wp:positionH>
                <wp:positionV relativeFrom="paragraph">
                  <wp:posOffset>40640</wp:posOffset>
                </wp:positionV>
                <wp:extent cx="1850390" cy="873760"/>
                <wp:effectExtent l="25400" t="0" r="3810" b="0"/>
                <wp:wrapNone/>
                <wp:docPr id="1" name="Picture 1" descr="md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d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0390" cy="873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20" w:type="dxa"/>
          <w:shd w:val="clear" w:color="auto" w:fill="195867"/>
        </w:tcPr>
        <w:p w14:paraId="5BCEB628" w14:textId="77777777" w:rsidR="002B64C2" w:rsidRPr="0076182F" w:rsidRDefault="002B64C2" w:rsidP="002E15F3">
          <w:pPr>
            <w:pStyle w:val="Header"/>
            <w:jc w:val="right"/>
            <w:rPr>
              <w:rFonts w:asciiTheme="majorHAnsi" w:hAnsiTheme="majorHAnsi"/>
              <w:b/>
              <w:sz w:val="36"/>
            </w:rPr>
          </w:pPr>
        </w:p>
        <w:p w14:paraId="242EFDB7" w14:textId="2A223590" w:rsidR="002B64C2" w:rsidRPr="0076182F" w:rsidRDefault="00480EFF" w:rsidP="002E15F3">
          <w:pPr>
            <w:pStyle w:val="Header"/>
            <w:ind w:right="792"/>
            <w:jc w:val="right"/>
            <w:rPr>
              <w:rFonts w:asciiTheme="majorHAnsi" w:hAnsiTheme="majorHAnsi"/>
              <w:b/>
              <w:color w:val="FFFFFF" w:themeColor="background1"/>
            </w:rPr>
          </w:pPr>
          <w:r>
            <w:rPr>
              <w:rFonts w:asciiTheme="majorHAnsi" w:hAnsiTheme="majorHAnsi"/>
              <w:b/>
              <w:color w:val="FFFFFF" w:themeColor="background1"/>
            </w:rPr>
            <w:t>WEEK 2</w:t>
          </w:r>
          <w:r w:rsidR="002B64C2">
            <w:rPr>
              <w:rFonts w:asciiTheme="majorHAnsi" w:hAnsiTheme="majorHAnsi"/>
              <w:b/>
              <w:color w:val="FFFFFF" w:themeColor="background1"/>
            </w:rPr>
            <w:t xml:space="preserve"> | </w:t>
          </w:r>
          <w:r w:rsidR="005066B7">
            <w:rPr>
              <w:rFonts w:asciiTheme="majorHAnsi" w:hAnsiTheme="majorHAnsi"/>
              <w:b/>
              <w:color w:val="FFFFFF" w:themeColor="background1"/>
            </w:rPr>
            <w:t>1</w:t>
          </w:r>
          <w:r w:rsidR="00870E4D">
            <w:rPr>
              <w:rFonts w:asciiTheme="majorHAnsi" w:hAnsiTheme="majorHAnsi"/>
              <w:b/>
              <w:color w:val="FFFFFF" w:themeColor="background1"/>
            </w:rPr>
            <w:t>0</w:t>
          </w:r>
          <w:r w:rsidR="002B64C2" w:rsidRPr="0076182F">
            <w:rPr>
              <w:rFonts w:asciiTheme="majorHAnsi" w:hAnsiTheme="majorHAnsi"/>
              <w:b/>
              <w:color w:val="FFFFFF" w:themeColor="background1"/>
            </w:rPr>
            <w:t>%</w:t>
          </w:r>
        </w:p>
        <w:p w14:paraId="39C81F83" w14:textId="77777777" w:rsidR="002B64C2" w:rsidRPr="0076182F" w:rsidRDefault="002B64C2" w:rsidP="002E15F3">
          <w:pPr>
            <w:pStyle w:val="Header"/>
            <w:ind w:right="792"/>
            <w:jc w:val="right"/>
            <w:rPr>
              <w:rFonts w:asciiTheme="majorHAnsi" w:hAnsiTheme="majorHAnsi"/>
              <w:b/>
              <w:color w:val="FFFFFF" w:themeColor="background1"/>
              <w:sz w:val="16"/>
            </w:rPr>
          </w:pPr>
        </w:p>
        <w:p w14:paraId="4D6DA9C0" w14:textId="17A617A3" w:rsidR="002B64C2" w:rsidRPr="005066B7" w:rsidRDefault="00AF49A8" w:rsidP="002E15F3">
          <w:pPr>
            <w:pStyle w:val="Header"/>
            <w:ind w:right="792"/>
            <w:jc w:val="right"/>
            <w:rPr>
              <w:rFonts w:asciiTheme="majorHAnsi" w:hAnsiTheme="majorHAnsi"/>
              <w:b/>
              <w:color w:val="FFFFFF" w:themeColor="background1"/>
              <w:sz w:val="36"/>
            </w:rPr>
          </w:pPr>
          <w:r>
            <w:rPr>
              <w:rFonts w:asciiTheme="majorHAnsi" w:hAnsiTheme="majorHAnsi"/>
              <w:b/>
              <w:color w:val="FFFFFF" w:themeColor="background1"/>
              <w:sz w:val="36"/>
            </w:rPr>
            <w:t>2.5</w:t>
          </w:r>
          <w:bookmarkStart w:id="0" w:name="_GoBack"/>
          <w:bookmarkEnd w:id="0"/>
          <w:r w:rsidR="00870E4D">
            <w:rPr>
              <w:rFonts w:asciiTheme="majorHAnsi" w:hAnsiTheme="majorHAnsi"/>
              <w:b/>
              <w:color w:val="FFFFFF" w:themeColor="background1"/>
              <w:sz w:val="36"/>
            </w:rPr>
            <w:t xml:space="preserve"> Negotiation Evaluation Assignment</w:t>
          </w:r>
        </w:p>
      </w:tc>
    </w:tr>
  </w:tbl>
  <w:p w14:paraId="7CBE1D6A" w14:textId="77777777" w:rsidR="002B64C2" w:rsidRDefault="002B64C2">
    <w:pPr>
      <w:pStyle w:val="Header"/>
    </w:pPr>
  </w:p>
  <w:p w14:paraId="051FF307" w14:textId="77777777" w:rsidR="00D762A9" w:rsidRDefault="00D762A9"/>
  <w:p w14:paraId="2E81403C" w14:textId="77777777" w:rsidR="00D762A9" w:rsidRDefault="00D762A9"/>
  <w:p w14:paraId="235BEC0D" w14:textId="77777777" w:rsidR="00D762A9" w:rsidRDefault="00D762A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2BDFB9" w14:textId="77777777" w:rsidR="00AF49A8" w:rsidRDefault="00AF4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DB3415"/>
    <w:multiLevelType w:val="hybridMultilevel"/>
    <w:tmpl w:val="AC82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80F04"/>
    <w:multiLevelType w:val="hybridMultilevel"/>
    <w:tmpl w:val="906A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B0634"/>
    <w:multiLevelType w:val="hybridMultilevel"/>
    <w:tmpl w:val="46CE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E354F"/>
    <w:multiLevelType w:val="hybridMultilevel"/>
    <w:tmpl w:val="91260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120AC"/>
    <w:multiLevelType w:val="hybridMultilevel"/>
    <w:tmpl w:val="7D04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F7786"/>
    <w:multiLevelType w:val="hybridMultilevel"/>
    <w:tmpl w:val="6626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B57B7"/>
    <w:multiLevelType w:val="hybridMultilevel"/>
    <w:tmpl w:val="B2AC0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C4CF6"/>
    <w:multiLevelType w:val="hybridMultilevel"/>
    <w:tmpl w:val="622CB32A"/>
    <w:lvl w:ilvl="0" w:tplc="00010409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3AFE73A2"/>
    <w:multiLevelType w:val="hybridMultilevel"/>
    <w:tmpl w:val="991AE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D46DC"/>
    <w:multiLevelType w:val="hybridMultilevel"/>
    <w:tmpl w:val="364C5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32A70"/>
    <w:multiLevelType w:val="hybridMultilevel"/>
    <w:tmpl w:val="90C8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B7941"/>
    <w:multiLevelType w:val="hybridMultilevel"/>
    <w:tmpl w:val="09F08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76A28"/>
    <w:multiLevelType w:val="hybridMultilevel"/>
    <w:tmpl w:val="CBF61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C219C"/>
    <w:multiLevelType w:val="hybridMultilevel"/>
    <w:tmpl w:val="301C1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7210C"/>
    <w:multiLevelType w:val="hybridMultilevel"/>
    <w:tmpl w:val="EBD4E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54A65"/>
    <w:multiLevelType w:val="hybridMultilevel"/>
    <w:tmpl w:val="985A2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07E53"/>
    <w:multiLevelType w:val="hybridMultilevel"/>
    <w:tmpl w:val="2788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D1AB2"/>
    <w:multiLevelType w:val="hybridMultilevel"/>
    <w:tmpl w:val="AA9A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9140D"/>
    <w:multiLevelType w:val="hybridMultilevel"/>
    <w:tmpl w:val="F13659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3924D3"/>
    <w:multiLevelType w:val="hybridMultilevel"/>
    <w:tmpl w:val="B39A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A282E"/>
    <w:multiLevelType w:val="hybridMultilevel"/>
    <w:tmpl w:val="2668C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162F64"/>
    <w:multiLevelType w:val="hybridMultilevel"/>
    <w:tmpl w:val="A91E6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02A7D"/>
    <w:multiLevelType w:val="hybridMultilevel"/>
    <w:tmpl w:val="86A8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741997"/>
    <w:multiLevelType w:val="hybridMultilevel"/>
    <w:tmpl w:val="FD7E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CB6464"/>
    <w:multiLevelType w:val="hybridMultilevel"/>
    <w:tmpl w:val="132A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4D2578"/>
    <w:multiLevelType w:val="hybridMultilevel"/>
    <w:tmpl w:val="2EC2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4"/>
  </w:num>
  <w:num w:numId="3">
    <w:abstractNumId w:val="25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4"/>
  </w:num>
  <w:num w:numId="9">
    <w:abstractNumId w:val="3"/>
  </w:num>
  <w:num w:numId="10">
    <w:abstractNumId w:val="8"/>
  </w:num>
  <w:num w:numId="11">
    <w:abstractNumId w:val="24"/>
  </w:num>
  <w:num w:numId="12">
    <w:abstractNumId w:val="22"/>
  </w:num>
  <w:num w:numId="13">
    <w:abstractNumId w:val="28"/>
  </w:num>
  <w:num w:numId="14">
    <w:abstractNumId w:val="10"/>
  </w:num>
  <w:num w:numId="15">
    <w:abstractNumId w:val="21"/>
  </w:num>
  <w:num w:numId="16">
    <w:abstractNumId w:val="16"/>
  </w:num>
  <w:num w:numId="17">
    <w:abstractNumId w:val="11"/>
  </w:num>
  <w:num w:numId="18">
    <w:abstractNumId w:val="18"/>
  </w:num>
  <w:num w:numId="19">
    <w:abstractNumId w:val="5"/>
  </w:num>
  <w:num w:numId="20">
    <w:abstractNumId w:val="19"/>
  </w:num>
  <w:num w:numId="21">
    <w:abstractNumId w:val="7"/>
  </w:num>
  <w:num w:numId="22">
    <w:abstractNumId w:val="9"/>
  </w:num>
  <w:num w:numId="23">
    <w:abstractNumId w:val="23"/>
  </w:num>
  <w:num w:numId="24">
    <w:abstractNumId w:val="17"/>
  </w:num>
  <w:num w:numId="25">
    <w:abstractNumId w:val="20"/>
  </w:num>
  <w:num w:numId="26">
    <w:abstractNumId w:val="6"/>
  </w:num>
  <w:num w:numId="27">
    <w:abstractNumId w:val="13"/>
  </w:num>
  <w:num w:numId="28">
    <w:abstractNumId w:val="26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2F"/>
    <w:rsid w:val="00004A6D"/>
    <w:rsid w:val="00032A4D"/>
    <w:rsid w:val="0003440B"/>
    <w:rsid w:val="00056F1D"/>
    <w:rsid w:val="00065627"/>
    <w:rsid w:val="00070920"/>
    <w:rsid w:val="000818FD"/>
    <w:rsid w:val="000A5730"/>
    <w:rsid w:val="000E395A"/>
    <w:rsid w:val="00123C9D"/>
    <w:rsid w:val="00131319"/>
    <w:rsid w:val="001506AC"/>
    <w:rsid w:val="00165275"/>
    <w:rsid w:val="001C325E"/>
    <w:rsid w:val="001E777A"/>
    <w:rsid w:val="00224462"/>
    <w:rsid w:val="0029017B"/>
    <w:rsid w:val="002B1A66"/>
    <w:rsid w:val="002B64C2"/>
    <w:rsid w:val="002D3E4E"/>
    <w:rsid w:val="002D6CD6"/>
    <w:rsid w:val="002E15F3"/>
    <w:rsid w:val="0034727F"/>
    <w:rsid w:val="003D434C"/>
    <w:rsid w:val="00405696"/>
    <w:rsid w:val="00433EF5"/>
    <w:rsid w:val="00480EFF"/>
    <w:rsid w:val="004A5BAC"/>
    <w:rsid w:val="004B5E4E"/>
    <w:rsid w:val="004C7BB0"/>
    <w:rsid w:val="005066B7"/>
    <w:rsid w:val="005108AF"/>
    <w:rsid w:val="005222C7"/>
    <w:rsid w:val="0054311E"/>
    <w:rsid w:val="00596DF6"/>
    <w:rsid w:val="005B4A92"/>
    <w:rsid w:val="005E66F6"/>
    <w:rsid w:val="005F375C"/>
    <w:rsid w:val="006029B3"/>
    <w:rsid w:val="006171E2"/>
    <w:rsid w:val="006A2ADB"/>
    <w:rsid w:val="006E624B"/>
    <w:rsid w:val="0076182F"/>
    <w:rsid w:val="0077296F"/>
    <w:rsid w:val="007E4010"/>
    <w:rsid w:val="00822893"/>
    <w:rsid w:val="00870E4D"/>
    <w:rsid w:val="008806ED"/>
    <w:rsid w:val="00896259"/>
    <w:rsid w:val="008A10F1"/>
    <w:rsid w:val="00917367"/>
    <w:rsid w:val="009A633F"/>
    <w:rsid w:val="009D6125"/>
    <w:rsid w:val="00A26D0A"/>
    <w:rsid w:val="00A3601A"/>
    <w:rsid w:val="00A81D6A"/>
    <w:rsid w:val="00A859F5"/>
    <w:rsid w:val="00A868EB"/>
    <w:rsid w:val="00AA21D0"/>
    <w:rsid w:val="00AA5445"/>
    <w:rsid w:val="00AC0AE1"/>
    <w:rsid w:val="00AC4EDA"/>
    <w:rsid w:val="00AF49A8"/>
    <w:rsid w:val="00B80185"/>
    <w:rsid w:val="00BA0339"/>
    <w:rsid w:val="00BB79B4"/>
    <w:rsid w:val="00BC6A6D"/>
    <w:rsid w:val="00BD0C27"/>
    <w:rsid w:val="00C006BF"/>
    <w:rsid w:val="00C04911"/>
    <w:rsid w:val="00C578A1"/>
    <w:rsid w:val="00C649B2"/>
    <w:rsid w:val="00C96BFC"/>
    <w:rsid w:val="00CD3681"/>
    <w:rsid w:val="00CF4D4A"/>
    <w:rsid w:val="00D2614E"/>
    <w:rsid w:val="00D62DC9"/>
    <w:rsid w:val="00D762A9"/>
    <w:rsid w:val="00DA08E4"/>
    <w:rsid w:val="00DA34BB"/>
    <w:rsid w:val="00DC3873"/>
    <w:rsid w:val="00E57DEC"/>
    <w:rsid w:val="00EB4068"/>
    <w:rsid w:val="00F40A0D"/>
    <w:rsid w:val="00F81E18"/>
    <w:rsid w:val="00F86150"/>
    <w:rsid w:val="00FA260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0B53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A544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18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82F"/>
  </w:style>
  <w:style w:type="paragraph" w:styleId="Footer">
    <w:name w:val="footer"/>
    <w:basedOn w:val="Normal"/>
    <w:link w:val="FooterChar"/>
    <w:uiPriority w:val="99"/>
    <w:unhideWhenUsed/>
    <w:rsid w:val="007618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82F"/>
  </w:style>
  <w:style w:type="table" w:styleId="TableGrid">
    <w:name w:val="Table Grid"/>
    <w:basedOn w:val="TableNormal"/>
    <w:uiPriority w:val="59"/>
    <w:rsid w:val="0076182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578A1"/>
  </w:style>
  <w:style w:type="paragraph" w:styleId="ListParagraph">
    <w:name w:val="List Paragraph"/>
    <w:basedOn w:val="Normal"/>
    <w:qFormat/>
    <w:rsid w:val="00BA033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A033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75C"/>
    <w:rPr>
      <w:color w:val="800080" w:themeColor="followedHyperlink"/>
      <w:u w:val="single"/>
    </w:rPr>
  </w:style>
  <w:style w:type="paragraph" w:styleId="Title">
    <w:name w:val="Title"/>
    <w:basedOn w:val="Normal"/>
    <w:link w:val="TitleChar"/>
    <w:qFormat/>
    <w:rsid w:val="00AA5445"/>
    <w:pPr>
      <w:spacing w:before="240" w:after="60"/>
      <w:jc w:val="center"/>
      <w:outlineLvl w:val="0"/>
    </w:pPr>
    <w:rPr>
      <w:rFonts w:ascii="Verdana" w:hAnsi="Verdana"/>
      <w:b/>
      <w:caps/>
      <w:kern w:val="28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AA5445"/>
    <w:rPr>
      <w:rFonts w:ascii="Verdana" w:eastAsia="Times New Roman" w:hAnsi="Verdana" w:cs="Times New Roman"/>
      <w:b/>
      <w:caps/>
      <w:kern w:val="28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Stewart</dc:creator>
  <cp:keywords/>
  <cp:lastModifiedBy>Microsoft Office User</cp:lastModifiedBy>
  <cp:revision>4</cp:revision>
  <cp:lastPrinted>2014-04-24T19:14:00Z</cp:lastPrinted>
  <dcterms:created xsi:type="dcterms:W3CDTF">2018-05-24T15:51:00Z</dcterms:created>
  <dcterms:modified xsi:type="dcterms:W3CDTF">2018-05-24T15:53:00Z</dcterms:modified>
</cp:coreProperties>
</file>